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143F9" w14:textId="714F0AF4" w:rsidR="005E0419" w:rsidRDefault="005E0419">
      <w:r>
        <w:rPr>
          <w:noProof/>
        </w:rPr>
        <w:drawing>
          <wp:anchor distT="0" distB="0" distL="114300" distR="114300" simplePos="0" relativeHeight="251659264" behindDoc="1" locked="0" layoutInCell="1" allowOverlap="1" wp14:anchorId="0568831A" wp14:editId="4503F263">
            <wp:simplePos x="0" y="0"/>
            <wp:positionH relativeFrom="page">
              <wp:align>right</wp:align>
            </wp:positionH>
            <wp:positionV relativeFrom="paragraph">
              <wp:posOffset>-898591</wp:posOffset>
            </wp:positionV>
            <wp:extent cx="7766462" cy="10798810"/>
            <wp:effectExtent l="0" t="0" r="6350" b="2540"/>
            <wp:wrapNone/>
            <wp:docPr id="6" name="Picture 6" descr="c4-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4-b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462" cy="10798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A409F3" w14:textId="093F90C0" w:rsidR="005E0419" w:rsidRDefault="005E041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6A0CA46" wp14:editId="6125DBA8">
                <wp:simplePos x="0" y="0"/>
                <wp:positionH relativeFrom="margin">
                  <wp:align>right</wp:align>
                </wp:positionH>
                <wp:positionV relativeFrom="paragraph">
                  <wp:posOffset>2588260</wp:posOffset>
                </wp:positionV>
                <wp:extent cx="3368675" cy="2681605"/>
                <wp:effectExtent l="0" t="0" r="0" b="444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8675" cy="26816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4F9592" w14:textId="454B1AF9" w:rsidR="00AD1966" w:rsidRPr="00AD1966" w:rsidRDefault="00AD1966" w:rsidP="00AD1966">
                            <w:pPr>
                              <w:pStyle w:val="Title"/>
                              <w:rPr>
                                <w:b/>
                                <w:bCs/>
                                <w:i/>
                                <w:iCs/>
                                <w:spacing w:val="5"/>
                              </w:rPr>
                            </w:pPr>
                            <w:r>
                              <w:rPr>
                                <w:rStyle w:val="BookTitle"/>
                              </w:rPr>
                              <w:t xml:space="preserve">Moylish Market </w:t>
                            </w:r>
                          </w:p>
                          <w:p w14:paraId="4C84CB75" w14:textId="77777777" w:rsidR="005E0419" w:rsidRPr="007773E1" w:rsidRDefault="005E0419" w:rsidP="005E0419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A0CA4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4.05pt;margin-top:203.8pt;width:265.25pt;height:211.1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" filled="f" stroked="f">
                <v:textbox>
                  <w:txbxContent>
                    <w:p w14:paraId="1A4F9592" w14:textId="454B1AF9" w:rsidR="00AD1966" w:rsidRPr="00AD1966" w:rsidRDefault="00AD1966" w:rsidP="00AD1966">
                      <w:pPr>
                        <w:pStyle w:val="Title"/>
                        <w:rPr>
                          <w:b/>
                          <w:bCs/>
                          <w:i/>
                          <w:iCs/>
                          <w:spacing w:val="5"/>
                        </w:rPr>
                      </w:pPr>
                      <w:r>
                        <w:rPr>
                          <w:rStyle w:val="BookTitle"/>
                        </w:rPr>
                        <w:t xml:space="preserve">Moylish Market </w:t>
                      </w:r>
                    </w:p>
                    <w:p w14:paraId="4C84CB75" w14:textId="77777777" w:rsidR="005E0419" w:rsidRPr="007773E1" w:rsidRDefault="005E0419" w:rsidP="005E0419">
                      <w:pPr>
                        <w:rPr>
                          <w:rFonts w:ascii="Arial" w:hAnsi="Arial" w:cs="Arial"/>
                          <w:color w:val="000000" w:themeColor="text1"/>
                          <w:sz w:val="96"/>
                          <w:szCs w:val="9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5B3D35AA" wp14:editId="3A593C69">
                <wp:simplePos x="0" y="0"/>
                <wp:positionH relativeFrom="margin">
                  <wp:align>right</wp:align>
                </wp:positionH>
                <wp:positionV relativeFrom="paragraph">
                  <wp:posOffset>5664835</wp:posOffset>
                </wp:positionV>
                <wp:extent cx="3390900" cy="238125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2381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B40BB" w14:textId="77777777" w:rsidR="005E0419" w:rsidRPr="0007528E" w:rsidRDefault="005E0419" w:rsidP="005E0419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631F1B80" w14:textId="77777777" w:rsidR="005E0419" w:rsidRPr="0007528E" w:rsidRDefault="005E0419" w:rsidP="005E0419">
                            <w:pPr>
                              <w:jc w:val="right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07528E">
                              <w:rPr>
                                <w:b/>
                                <w:i/>
                                <w:iCs/>
                                <w:sz w:val="28"/>
                                <w:szCs w:val="28"/>
                              </w:rPr>
                              <w:t>Student Name:</w:t>
                            </w:r>
                          </w:p>
                          <w:p w14:paraId="3B6EE7F9" w14:textId="77777777" w:rsidR="005E0419" w:rsidRPr="0007528E" w:rsidRDefault="005E0419" w:rsidP="005E0419">
                            <w:pPr>
                              <w:jc w:val="right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07528E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Jonathan Roddy</w:t>
                            </w:r>
                          </w:p>
                          <w:p w14:paraId="28C61992" w14:textId="77777777" w:rsidR="005E0419" w:rsidRPr="0007528E" w:rsidRDefault="005E0419" w:rsidP="005E0419">
                            <w:pPr>
                              <w:jc w:val="right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14:paraId="05ED39C8" w14:textId="30A3B718" w:rsidR="005E0419" w:rsidRPr="0007528E" w:rsidRDefault="005E0419" w:rsidP="005E0419">
                            <w:pPr>
                              <w:jc w:val="right"/>
                              <w:rPr>
                                <w:b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07528E">
                              <w:rPr>
                                <w:b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Date </w:t>
                            </w:r>
                            <w:r w:rsidR="00AD1966">
                              <w:rPr>
                                <w:b/>
                                <w:i/>
                                <w:iCs/>
                                <w:sz w:val="28"/>
                                <w:szCs w:val="28"/>
                              </w:rPr>
                              <w:t>Finished</w:t>
                            </w:r>
                            <w:r w:rsidRPr="0007528E">
                              <w:rPr>
                                <w:b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: </w:t>
                            </w:r>
                          </w:p>
                          <w:p w14:paraId="78CE6207" w14:textId="7FF01C4A" w:rsidR="005E0419" w:rsidRPr="0007528E" w:rsidRDefault="00AD1966" w:rsidP="005E0419">
                            <w:pPr>
                              <w:jc w:val="right"/>
                              <w:rPr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February</w:t>
                            </w:r>
                            <w:r w:rsidR="005E0419" w:rsidRPr="0007528E">
                              <w:rPr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08</w:t>
                            </w:r>
                            <w:r w:rsidR="005E0419" w:rsidRPr="0007528E">
                              <w:rPr>
                                <w:bCs/>
                                <w:i/>
                                <w:iCs/>
                                <w:sz w:val="28"/>
                                <w:szCs w:val="28"/>
                                <w:vertAlign w:val="superscript"/>
                              </w:rPr>
                              <w:t>rth</w:t>
                            </w:r>
                            <w:r w:rsidR="005E0419" w:rsidRPr="0007528E">
                              <w:rPr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, 2020</w:t>
                            </w:r>
                          </w:p>
                          <w:p w14:paraId="2093A579" w14:textId="77777777" w:rsidR="005E0419" w:rsidRPr="0007528E" w:rsidRDefault="005E0419" w:rsidP="005E0419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D35AA" id="_x0000_s1027" type="#_x0000_t202" style="position:absolute;margin-left:215.8pt;margin-top:446.05pt;width:267pt;height:187.5pt;z-index:-2516551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" filled="f" stroked="f">
                <v:textbox>
                  <w:txbxContent>
                    <w:p w14:paraId="33EB40BB" w14:textId="77777777" w:rsidR="005E0419" w:rsidRPr="0007528E" w:rsidRDefault="005E0419" w:rsidP="005E0419">
                      <w:pPr>
                        <w:rPr>
                          <w:b/>
                          <w:sz w:val="24"/>
                          <w:szCs w:val="24"/>
                        </w:rPr>
                      </w:pPr>
                    </w:p>
                    <w:p w14:paraId="631F1B80" w14:textId="77777777" w:rsidR="005E0419" w:rsidRPr="0007528E" w:rsidRDefault="005E0419" w:rsidP="005E0419">
                      <w:pPr>
                        <w:jc w:val="right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 w:rsidRPr="0007528E">
                        <w:rPr>
                          <w:b/>
                          <w:i/>
                          <w:iCs/>
                          <w:sz w:val="28"/>
                          <w:szCs w:val="28"/>
                        </w:rPr>
                        <w:t>Student Name:</w:t>
                      </w:r>
                    </w:p>
                    <w:p w14:paraId="3B6EE7F9" w14:textId="77777777" w:rsidR="005E0419" w:rsidRPr="0007528E" w:rsidRDefault="005E0419" w:rsidP="005E0419">
                      <w:pPr>
                        <w:jc w:val="right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 w:rsidRPr="0007528E">
                        <w:rPr>
                          <w:i/>
                          <w:iCs/>
                          <w:sz w:val="28"/>
                          <w:szCs w:val="28"/>
                        </w:rPr>
                        <w:t>Jonathan Roddy</w:t>
                      </w:r>
                    </w:p>
                    <w:p w14:paraId="28C61992" w14:textId="77777777" w:rsidR="005E0419" w:rsidRPr="0007528E" w:rsidRDefault="005E0419" w:rsidP="005E0419">
                      <w:pPr>
                        <w:jc w:val="right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</w:p>
                    <w:p w14:paraId="05ED39C8" w14:textId="30A3B718" w:rsidR="005E0419" w:rsidRPr="0007528E" w:rsidRDefault="005E0419" w:rsidP="005E0419">
                      <w:pPr>
                        <w:jc w:val="right"/>
                        <w:rPr>
                          <w:b/>
                          <w:i/>
                          <w:iCs/>
                          <w:sz w:val="28"/>
                          <w:szCs w:val="28"/>
                        </w:rPr>
                      </w:pPr>
                      <w:r w:rsidRPr="0007528E">
                        <w:rPr>
                          <w:b/>
                          <w:i/>
                          <w:iCs/>
                          <w:sz w:val="28"/>
                          <w:szCs w:val="28"/>
                        </w:rPr>
                        <w:t xml:space="preserve">Date </w:t>
                      </w:r>
                      <w:r w:rsidR="00AD1966">
                        <w:rPr>
                          <w:b/>
                          <w:i/>
                          <w:iCs/>
                          <w:sz w:val="28"/>
                          <w:szCs w:val="28"/>
                        </w:rPr>
                        <w:t>Finished</w:t>
                      </w:r>
                      <w:r w:rsidRPr="0007528E">
                        <w:rPr>
                          <w:b/>
                          <w:i/>
                          <w:iCs/>
                          <w:sz w:val="28"/>
                          <w:szCs w:val="28"/>
                        </w:rPr>
                        <w:t xml:space="preserve">: </w:t>
                      </w:r>
                    </w:p>
                    <w:p w14:paraId="78CE6207" w14:textId="7FF01C4A" w:rsidR="005E0419" w:rsidRPr="0007528E" w:rsidRDefault="00AD1966" w:rsidP="005E0419">
                      <w:pPr>
                        <w:jc w:val="right"/>
                        <w:rPr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i/>
                          <w:iCs/>
                          <w:sz w:val="28"/>
                          <w:szCs w:val="28"/>
                        </w:rPr>
                        <w:t>February</w:t>
                      </w:r>
                      <w:r w:rsidR="005E0419" w:rsidRPr="0007528E">
                        <w:rPr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Cs/>
                          <w:i/>
                          <w:iCs/>
                          <w:sz w:val="28"/>
                          <w:szCs w:val="28"/>
                        </w:rPr>
                        <w:t>08</w:t>
                      </w:r>
                      <w:r w:rsidR="005E0419" w:rsidRPr="0007528E">
                        <w:rPr>
                          <w:bCs/>
                          <w:i/>
                          <w:iCs/>
                          <w:sz w:val="28"/>
                          <w:szCs w:val="28"/>
                          <w:vertAlign w:val="superscript"/>
                        </w:rPr>
                        <w:t>rth</w:t>
                      </w:r>
                      <w:r w:rsidR="005E0419" w:rsidRPr="0007528E">
                        <w:rPr>
                          <w:bCs/>
                          <w:i/>
                          <w:iCs/>
                          <w:sz w:val="28"/>
                          <w:szCs w:val="28"/>
                        </w:rPr>
                        <w:t>, 2020</w:t>
                      </w:r>
                    </w:p>
                    <w:p w14:paraId="2093A579" w14:textId="77777777" w:rsidR="005E0419" w:rsidRPr="0007528E" w:rsidRDefault="005E0419" w:rsidP="005E0419">
                      <w:pPr>
                        <w:rPr>
                          <w:rFonts w:ascii="Arial" w:hAnsi="Arial" w:cs="Arial"/>
                          <w:i/>
                          <w:iCs/>
                          <w:color w:val="000000" w:themeColor="text1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00D51A78" w14:textId="71B4FD98" w:rsidR="00AD1966" w:rsidRDefault="00AD1966" w:rsidP="00AD1966">
      <w:pPr>
        <w:pStyle w:val="Heading1"/>
      </w:pPr>
      <w:r>
        <w:lastRenderedPageBreak/>
        <w:t>Log in Details</w:t>
      </w:r>
    </w:p>
    <w:p w14:paraId="4771AD6C" w14:textId="78253803" w:rsidR="00AD1966" w:rsidRDefault="00AD1966" w:rsidP="00AD196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34"/>
        <w:gridCol w:w="2830"/>
      </w:tblGrid>
      <w:tr w:rsidR="00AD1966" w14:paraId="37DE6DDA" w14:textId="77777777" w:rsidTr="00F27CFB">
        <w:trPr>
          <w:trHeight w:val="301"/>
        </w:trPr>
        <w:tc>
          <w:tcPr>
            <w:tcW w:w="4419" w:type="dxa"/>
            <w:gridSpan w:val="2"/>
          </w:tcPr>
          <w:p w14:paraId="74B0A608" w14:textId="23F75CB0" w:rsidR="00AD1966" w:rsidRDefault="00AD1966" w:rsidP="00AD1966">
            <w:pPr>
              <w:jc w:val="center"/>
            </w:pPr>
            <w:r>
              <w:t>Customer Details</w:t>
            </w:r>
          </w:p>
        </w:tc>
      </w:tr>
      <w:tr w:rsidR="00AD1966" w14:paraId="0967F0F9" w14:textId="77777777" w:rsidTr="00F27CFB">
        <w:trPr>
          <w:trHeight w:val="285"/>
        </w:trPr>
        <w:tc>
          <w:tcPr>
            <w:tcW w:w="1734" w:type="dxa"/>
          </w:tcPr>
          <w:p w14:paraId="6B29223A" w14:textId="3413F281" w:rsidR="00AD1966" w:rsidRDefault="00AD1966" w:rsidP="00AD1966">
            <w:pPr>
              <w:jc w:val="center"/>
            </w:pPr>
            <w:r>
              <w:t>Email</w:t>
            </w:r>
          </w:p>
        </w:tc>
        <w:tc>
          <w:tcPr>
            <w:tcW w:w="2684" w:type="dxa"/>
          </w:tcPr>
          <w:p w14:paraId="241309B3" w14:textId="27AC558B" w:rsidR="00AD1966" w:rsidRDefault="00AD1966" w:rsidP="00AD1966">
            <w:pPr>
              <w:jc w:val="center"/>
            </w:pPr>
            <w:r>
              <w:t>jonathan.roddy1@gmail.com</w:t>
            </w:r>
          </w:p>
        </w:tc>
      </w:tr>
      <w:tr w:rsidR="00AD1966" w14:paraId="5490A294" w14:textId="77777777" w:rsidTr="00F27CFB">
        <w:trPr>
          <w:trHeight w:val="285"/>
        </w:trPr>
        <w:tc>
          <w:tcPr>
            <w:tcW w:w="1734" w:type="dxa"/>
          </w:tcPr>
          <w:p w14:paraId="739424DF" w14:textId="2AD06DFF" w:rsidR="00AD1966" w:rsidRDefault="00AD1966" w:rsidP="00AD1966">
            <w:pPr>
              <w:jc w:val="center"/>
            </w:pPr>
            <w:r>
              <w:t>Password</w:t>
            </w:r>
          </w:p>
        </w:tc>
        <w:tc>
          <w:tcPr>
            <w:tcW w:w="2684" w:type="dxa"/>
          </w:tcPr>
          <w:p w14:paraId="1557637E" w14:textId="6C2208FC" w:rsidR="00AD1966" w:rsidRDefault="00AD1966" w:rsidP="00AD1966">
            <w:pPr>
              <w:jc w:val="center"/>
            </w:pPr>
            <w:r>
              <w:t>123</w:t>
            </w:r>
          </w:p>
        </w:tc>
      </w:tr>
    </w:tbl>
    <w:tbl>
      <w:tblPr>
        <w:tblStyle w:val="TableGrid"/>
        <w:tblpPr w:leftFromText="180" w:rightFromText="180" w:vertAnchor="text" w:horzAnchor="page" w:tblpX="6601" w:tblpY="-879"/>
        <w:tblW w:w="0" w:type="auto"/>
        <w:tblLook w:val="04A0" w:firstRow="1" w:lastRow="0" w:firstColumn="1" w:lastColumn="0" w:noHBand="0" w:noVBand="1"/>
      </w:tblPr>
      <w:tblGrid>
        <w:gridCol w:w="2366"/>
        <w:gridCol w:w="2367"/>
      </w:tblGrid>
      <w:tr w:rsidR="00F27CFB" w14:paraId="181C34B6" w14:textId="77777777" w:rsidTr="00F27CFB">
        <w:trPr>
          <w:trHeight w:val="301"/>
        </w:trPr>
        <w:tc>
          <w:tcPr>
            <w:tcW w:w="4733" w:type="dxa"/>
            <w:gridSpan w:val="2"/>
          </w:tcPr>
          <w:p w14:paraId="24E8F56E" w14:textId="77777777" w:rsidR="00F27CFB" w:rsidRDefault="00F27CFB" w:rsidP="00F27CFB">
            <w:pPr>
              <w:jc w:val="center"/>
            </w:pPr>
            <w:r>
              <w:t>Admin Details</w:t>
            </w:r>
          </w:p>
        </w:tc>
      </w:tr>
      <w:tr w:rsidR="00F27CFB" w14:paraId="3CDF8959" w14:textId="77777777" w:rsidTr="00F27CFB">
        <w:trPr>
          <w:trHeight w:val="284"/>
        </w:trPr>
        <w:tc>
          <w:tcPr>
            <w:tcW w:w="2366" w:type="dxa"/>
          </w:tcPr>
          <w:p w14:paraId="0D1EE2FE" w14:textId="77777777" w:rsidR="00F27CFB" w:rsidRDefault="00F27CFB" w:rsidP="00F27CFB">
            <w:pPr>
              <w:jc w:val="center"/>
            </w:pPr>
            <w:r>
              <w:t>Username</w:t>
            </w:r>
          </w:p>
        </w:tc>
        <w:tc>
          <w:tcPr>
            <w:tcW w:w="2367" w:type="dxa"/>
          </w:tcPr>
          <w:p w14:paraId="74F6D894" w14:textId="77777777" w:rsidR="00F27CFB" w:rsidRDefault="00F27CFB" w:rsidP="00F27CFB">
            <w:pPr>
              <w:jc w:val="center"/>
            </w:pPr>
            <w:r>
              <w:t>Jonathan</w:t>
            </w:r>
          </w:p>
        </w:tc>
      </w:tr>
      <w:tr w:rsidR="00F27CFB" w14:paraId="2E03F5E1" w14:textId="77777777" w:rsidTr="00F27CFB">
        <w:trPr>
          <w:trHeight w:val="284"/>
        </w:trPr>
        <w:tc>
          <w:tcPr>
            <w:tcW w:w="2366" w:type="dxa"/>
          </w:tcPr>
          <w:p w14:paraId="66A4DE3E" w14:textId="77777777" w:rsidR="00F27CFB" w:rsidRDefault="00F27CFB" w:rsidP="00F27CFB">
            <w:pPr>
              <w:jc w:val="center"/>
            </w:pPr>
            <w:r>
              <w:t>Password</w:t>
            </w:r>
          </w:p>
        </w:tc>
        <w:tc>
          <w:tcPr>
            <w:tcW w:w="2367" w:type="dxa"/>
          </w:tcPr>
          <w:p w14:paraId="5DEED23A" w14:textId="77777777" w:rsidR="00F27CFB" w:rsidRDefault="00F27CFB" w:rsidP="00F27CFB">
            <w:pPr>
              <w:jc w:val="center"/>
            </w:pPr>
            <w:r>
              <w:t>123</w:t>
            </w:r>
          </w:p>
        </w:tc>
      </w:tr>
    </w:tbl>
    <w:p w14:paraId="46E2C393" w14:textId="7162CD4E" w:rsidR="00AD1966" w:rsidRPr="00AD1966" w:rsidRDefault="00AD1966" w:rsidP="00AD1966"/>
    <w:p w14:paraId="48A8E671" w14:textId="7A49B983" w:rsidR="00F27CFB" w:rsidRDefault="00F27CFB">
      <w:pPr>
        <w:rPr>
          <w:i/>
          <w:iCs/>
        </w:rPr>
      </w:pPr>
      <w:r w:rsidRPr="00453FBA">
        <w:rPr>
          <w:i/>
          <w:iCs/>
        </w:rPr>
        <w:t>Or register as new user.</w:t>
      </w:r>
    </w:p>
    <w:p w14:paraId="795EC94D" w14:textId="49487526" w:rsidR="00453FBA" w:rsidRPr="00453FBA" w:rsidRDefault="00453FBA">
      <w:pPr>
        <w:rPr>
          <w:i/>
          <w:iCs/>
        </w:rPr>
      </w:pPr>
      <w:r>
        <w:rPr>
          <w:i/>
          <w:iCs/>
        </w:rPr>
        <w:t>Can not register as an Admin for security reasons.</w:t>
      </w:r>
    </w:p>
    <w:p w14:paraId="3771E4A5" w14:textId="77777777" w:rsidR="00F27CFB" w:rsidRDefault="00F27CFB"/>
    <w:p w14:paraId="2FCA9222" w14:textId="23D23782" w:rsidR="00F27CFB" w:rsidRDefault="00F27CFB" w:rsidP="00F27CFB">
      <w:pPr>
        <w:pStyle w:val="Heading1"/>
      </w:pPr>
      <w:r>
        <w:t>Excel</w:t>
      </w:r>
      <w:r w:rsidR="00BA106A">
        <w:t xml:space="preserve"> Template</w:t>
      </w:r>
    </w:p>
    <w:p w14:paraId="3FB5C0F2" w14:textId="77777777" w:rsidR="00BA106A" w:rsidRDefault="00BA106A" w:rsidP="00BA106A">
      <w:pPr>
        <w:pStyle w:val="NoSpacing"/>
      </w:pPr>
      <w:r w:rsidRPr="00BA106A">
        <w:drawing>
          <wp:inline distT="0" distB="0" distL="0" distR="0" wp14:anchorId="4713CEC7" wp14:editId="5DF083EE">
            <wp:extent cx="5896798" cy="1848108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A884" w14:textId="77777777" w:rsidR="00BA106A" w:rsidRDefault="00BA106A" w:rsidP="00BA106A">
      <w:pPr>
        <w:pStyle w:val="NoSpacing"/>
      </w:pPr>
    </w:p>
    <w:p w14:paraId="75077F20" w14:textId="77777777" w:rsidR="00BA106A" w:rsidRDefault="00BA106A" w:rsidP="00BA106A">
      <w:pPr>
        <w:pStyle w:val="NoSpacing"/>
      </w:pPr>
      <w:r w:rsidRPr="00BA106A">
        <w:drawing>
          <wp:inline distT="0" distB="0" distL="0" distR="0" wp14:anchorId="3D516E26" wp14:editId="77FB8A2F">
            <wp:extent cx="3581900" cy="18862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97A0" w14:textId="77777777" w:rsidR="00BA106A" w:rsidRDefault="00BA106A" w:rsidP="00BA106A">
      <w:pPr>
        <w:pStyle w:val="NoSpacing"/>
      </w:pPr>
    </w:p>
    <w:p w14:paraId="6170E6B7" w14:textId="25CEA00F" w:rsidR="00AD1966" w:rsidRDefault="00BA106A" w:rsidP="00BA106A">
      <w:pPr>
        <w:pStyle w:val="NoSpacing"/>
      </w:pPr>
      <w:r w:rsidRPr="00BA106A">
        <w:drawing>
          <wp:inline distT="0" distB="0" distL="0" distR="0" wp14:anchorId="02DF13C1" wp14:editId="43057E59">
            <wp:extent cx="2819794" cy="187668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966">
        <w:br w:type="page"/>
      </w:r>
    </w:p>
    <w:p w14:paraId="0D441DE3" w14:textId="63D7469D" w:rsidR="005E0419" w:rsidRDefault="00AD1966" w:rsidP="00AD1966">
      <w:pPr>
        <w:pStyle w:val="Heading1"/>
      </w:pPr>
      <w:r w:rsidRPr="005E0419">
        <w:drawing>
          <wp:anchor distT="0" distB="0" distL="114300" distR="114300" simplePos="0" relativeHeight="251664384" behindDoc="0" locked="0" layoutInCell="1" allowOverlap="1" wp14:anchorId="1D8C86A5" wp14:editId="70A7B9F9">
            <wp:simplePos x="0" y="0"/>
            <wp:positionH relativeFrom="margin">
              <wp:align>right</wp:align>
            </wp:positionH>
            <wp:positionV relativeFrom="paragraph">
              <wp:posOffset>699529</wp:posOffset>
            </wp:positionV>
            <wp:extent cx="5943600" cy="37033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ER Diagram</w:t>
      </w:r>
    </w:p>
    <w:p w14:paraId="54BCE2CE" w14:textId="6D55D6A5" w:rsidR="00BA106A" w:rsidRPr="00BA106A" w:rsidRDefault="00BA106A" w:rsidP="00BA106A"/>
    <w:p w14:paraId="111861AB" w14:textId="6F679BFC" w:rsidR="00BA106A" w:rsidRPr="00BA106A" w:rsidRDefault="00BA106A" w:rsidP="00BA106A"/>
    <w:p w14:paraId="74D7FB98" w14:textId="1CDBE989" w:rsidR="00BA106A" w:rsidRPr="00BA106A" w:rsidRDefault="00BA106A" w:rsidP="00BA106A"/>
    <w:p w14:paraId="3B9AF53A" w14:textId="42BE7E59" w:rsidR="00BA106A" w:rsidRPr="00BA106A" w:rsidRDefault="00BA106A" w:rsidP="00BA106A"/>
    <w:p w14:paraId="2101F2BA" w14:textId="62C98D9A" w:rsidR="00BA106A" w:rsidRPr="00BA106A" w:rsidRDefault="00BA106A" w:rsidP="00BA106A"/>
    <w:p w14:paraId="694A4A73" w14:textId="62170121" w:rsidR="00BA106A" w:rsidRPr="00BA106A" w:rsidRDefault="00BA106A" w:rsidP="00BA106A"/>
    <w:p w14:paraId="279349A6" w14:textId="58A9589D" w:rsidR="00BA106A" w:rsidRDefault="00BA106A" w:rsidP="00BA106A"/>
    <w:p w14:paraId="73B971F9" w14:textId="77777777" w:rsidR="00BA106A" w:rsidRPr="00BA106A" w:rsidRDefault="00BA106A" w:rsidP="00BA106A"/>
    <w:p w14:paraId="54294B70" w14:textId="4F3FE08D" w:rsidR="00BA106A" w:rsidRPr="00BA106A" w:rsidRDefault="00BA106A" w:rsidP="00BA106A"/>
    <w:p w14:paraId="60966B65" w14:textId="05A2EA4C" w:rsidR="00BA106A" w:rsidRPr="00BA106A" w:rsidRDefault="00BA106A" w:rsidP="00BA106A"/>
    <w:p w14:paraId="5603089A" w14:textId="4D6DCF1D" w:rsidR="00BA106A" w:rsidRPr="00BA106A" w:rsidRDefault="00BA106A" w:rsidP="00BA106A"/>
    <w:p w14:paraId="08AF7D34" w14:textId="4F62FC6C" w:rsidR="00BA106A" w:rsidRPr="00BA106A" w:rsidRDefault="00BA106A" w:rsidP="00BA106A"/>
    <w:p w14:paraId="237A8E7B" w14:textId="2FB8D6F5" w:rsidR="00BA106A" w:rsidRPr="00BA106A" w:rsidRDefault="00BA106A" w:rsidP="00BA106A"/>
    <w:p w14:paraId="611B3969" w14:textId="6C766B20" w:rsidR="00BA106A" w:rsidRPr="00BA106A" w:rsidRDefault="00BA106A" w:rsidP="00BA106A"/>
    <w:p w14:paraId="15F89FBE" w14:textId="7E14EBE6" w:rsidR="00BA106A" w:rsidRPr="00BA106A" w:rsidRDefault="00BA106A" w:rsidP="00BA106A"/>
    <w:p w14:paraId="03AAD962" w14:textId="4C623DC5" w:rsidR="00BA106A" w:rsidRPr="00BA106A" w:rsidRDefault="00BA106A" w:rsidP="00BA106A"/>
    <w:p w14:paraId="6FE89F1B" w14:textId="4A2CC844" w:rsidR="00BA106A" w:rsidRPr="00BA106A" w:rsidRDefault="00BA106A" w:rsidP="00BA106A"/>
    <w:p w14:paraId="330BC37A" w14:textId="6556F2F0" w:rsidR="00BA106A" w:rsidRPr="00BA106A" w:rsidRDefault="00BA106A" w:rsidP="00BA106A"/>
    <w:p w14:paraId="53B2D64D" w14:textId="0ED41E25" w:rsidR="00BA106A" w:rsidRPr="00BA106A" w:rsidRDefault="00BA106A" w:rsidP="00BA106A"/>
    <w:p w14:paraId="7A952091" w14:textId="460F648B" w:rsidR="00BA106A" w:rsidRPr="00BA106A" w:rsidRDefault="00BA106A" w:rsidP="00BA106A"/>
    <w:p w14:paraId="57910ABA" w14:textId="7255606D" w:rsidR="00BA106A" w:rsidRPr="00BA106A" w:rsidRDefault="00BA106A" w:rsidP="00BA106A"/>
    <w:p w14:paraId="50613427" w14:textId="3C1A8E11" w:rsidR="00BA106A" w:rsidRPr="00BA106A" w:rsidRDefault="00BA106A" w:rsidP="00BA106A"/>
    <w:p w14:paraId="61C8EA1B" w14:textId="73C9F608" w:rsidR="00BA106A" w:rsidRPr="00BA106A" w:rsidRDefault="00BA106A" w:rsidP="00BA106A"/>
    <w:p w14:paraId="25F08426" w14:textId="170A675F" w:rsidR="00BA106A" w:rsidRPr="00BA106A" w:rsidRDefault="00BA106A" w:rsidP="00BA106A"/>
    <w:p w14:paraId="052C5885" w14:textId="44D56F7A" w:rsidR="00BA106A" w:rsidRDefault="00BA106A" w:rsidP="00BA106A">
      <w:pPr>
        <w:pStyle w:val="Heading1"/>
      </w:pPr>
      <w:r>
        <w:t>Known Errors/Bugs</w:t>
      </w:r>
    </w:p>
    <w:p w14:paraId="4B228040" w14:textId="31708218" w:rsidR="00BA106A" w:rsidRPr="00453FBA" w:rsidRDefault="00BA106A" w:rsidP="00453FBA">
      <w:pPr>
        <w:ind w:left="720"/>
        <w:rPr>
          <w:i/>
          <w:iCs/>
        </w:rPr>
      </w:pPr>
      <w:r w:rsidRPr="00453FBA">
        <w:rPr>
          <w:i/>
          <w:iCs/>
        </w:rPr>
        <w:t>Log in working as normal without remember me checkbox working.</w:t>
      </w:r>
    </w:p>
    <w:p w14:paraId="443BA3CB" w14:textId="33CAF09B" w:rsidR="00BA106A" w:rsidRPr="00453FBA" w:rsidRDefault="00BA106A" w:rsidP="00453FBA">
      <w:pPr>
        <w:ind w:left="720"/>
        <w:rPr>
          <w:i/>
          <w:iCs/>
        </w:rPr>
      </w:pPr>
      <w:r w:rsidRPr="00453FBA">
        <w:rPr>
          <w:i/>
          <w:iCs/>
        </w:rPr>
        <w:t>Logging off working as normal when remember me not implemented.</w:t>
      </w:r>
    </w:p>
    <w:p w14:paraId="36D14A75" w14:textId="77777777" w:rsidR="00BA106A" w:rsidRPr="00BA106A" w:rsidRDefault="00BA106A" w:rsidP="00BA106A"/>
    <w:p w14:paraId="3E8FF580" w14:textId="2493E566" w:rsidR="00BA106A" w:rsidRDefault="00BA106A" w:rsidP="00BA106A">
      <w:r>
        <w:t>Remember Me:</w:t>
      </w:r>
    </w:p>
    <w:p w14:paraId="58D43386" w14:textId="5A83BD93" w:rsidR="00BA106A" w:rsidRDefault="00BA106A" w:rsidP="00BA106A">
      <w:r>
        <w:t>When clicking the checkbox for login in this error shows up.</w:t>
      </w:r>
      <w:r>
        <w:br/>
      </w:r>
      <w:r w:rsidRPr="00BA106A">
        <w:drawing>
          <wp:inline distT="0" distB="0" distL="0" distR="0" wp14:anchorId="297A3C25" wp14:editId="7EC403D6">
            <wp:extent cx="4215740" cy="19299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6088" cy="193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9303" w14:textId="1C85A7A1" w:rsidR="00BA106A" w:rsidRDefault="00BA106A" w:rsidP="00BA106A">
      <w:r>
        <w:t>But going back on the browser brings you back to the log in page but user is logged in and remember me function is working.</w:t>
      </w:r>
    </w:p>
    <w:p w14:paraId="14A50816" w14:textId="1A33E0BA" w:rsidR="00BA106A" w:rsidRDefault="00BA106A" w:rsidP="00BA106A"/>
    <w:p w14:paraId="534103E7" w14:textId="0022A406" w:rsidR="00BA106A" w:rsidRDefault="00BA106A" w:rsidP="00BA106A">
      <w:r>
        <w:t>When Logging off and remember me function was implemented this error shows up.</w:t>
      </w:r>
    </w:p>
    <w:p w14:paraId="4BFB33B9" w14:textId="7F28EC67" w:rsidR="00BA106A" w:rsidRDefault="00BA106A" w:rsidP="00BA106A">
      <w:r w:rsidRPr="00BA106A">
        <w:drawing>
          <wp:inline distT="0" distB="0" distL="0" distR="0" wp14:anchorId="333B70BC" wp14:editId="6D21824E">
            <wp:extent cx="4298868" cy="1697502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4845" cy="169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36C8" w14:textId="50719BBD" w:rsidR="00BA106A" w:rsidRDefault="00BA106A" w:rsidP="00BA106A">
      <w:r>
        <w:t>Refreshing the website, logs the user off as normal</w:t>
      </w:r>
    </w:p>
    <w:p w14:paraId="6D8A9F12" w14:textId="7A055D50" w:rsidR="00BA106A" w:rsidRPr="00BA106A" w:rsidRDefault="00BA106A" w:rsidP="00BA106A"/>
    <w:p w14:paraId="3AD9B5EE" w14:textId="4D254CA4" w:rsidR="00BA106A" w:rsidRPr="00BA106A" w:rsidRDefault="00BA106A" w:rsidP="00BA106A"/>
    <w:p w14:paraId="2AFA1FF9" w14:textId="548A3BB8" w:rsidR="00BA106A" w:rsidRPr="00453FBA" w:rsidRDefault="00BA106A" w:rsidP="00BA106A">
      <w:pPr>
        <w:rPr>
          <w:i/>
          <w:iCs/>
        </w:rPr>
      </w:pPr>
      <w:r w:rsidRPr="00453FBA">
        <w:rPr>
          <w:i/>
          <w:iCs/>
        </w:rPr>
        <w:t>Remember me function works as follows.</w:t>
      </w:r>
    </w:p>
    <w:p w14:paraId="5621DADC" w14:textId="47F1FF93" w:rsidR="00BA106A" w:rsidRDefault="00BA106A" w:rsidP="00BA106A">
      <w:r>
        <w:t xml:space="preserve">Checks on </w:t>
      </w:r>
      <w:r w:rsidR="00453FBA">
        <w:t>‘</w:t>
      </w:r>
      <w:proofErr w:type="spellStart"/>
      <w:r>
        <w:t>index.php</w:t>
      </w:r>
      <w:proofErr w:type="spellEnd"/>
      <w:r w:rsidR="00453FBA">
        <w:t>’</w:t>
      </w:r>
      <w:r>
        <w:t xml:space="preserve"> if any customer has a string on the ‘</w:t>
      </w:r>
      <w:proofErr w:type="spellStart"/>
      <w:r>
        <w:t>remember_me_token</w:t>
      </w:r>
      <w:proofErr w:type="spellEnd"/>
      <w:r>
        <w:t>’</w:t>
      </w:r>
      <w:r w:rsidR="00453FBA">
        <w:t>.</w:t>
      </w:r>
      <w:r w:rsidR="00453FBA">
        <w:br/>
      </w:r>
      <w:r w:rsidR="00453FBA">
        <w:tab/>
        <w:t xml:space="preserve">If no </w:t>
      </w:r>
      <w:r w:rsidR="00453FBA">
        <w:t>customer</w:t>
      </w:r>
      <w:r w:rsidR="00453FBA">
        <w:t xml:space="preserve"> has a string on this column proceed as normal.</w:t>
      </w:r>
    </w:p>
    <w:p w14:paraId="7C9BA65A" w14:textId="77777777" w:rsidR="00453FBA" w:rsidRDefault="00453FBA" w:rsidP="00BA106A">
      <w:r>
        <w:tab/>
        <w:t>If a customer has a string in this column then sign that user in as normal.</w:t>
      </w:r>
    </w:p>
    <w:p w14:paraId="5D6C8D47" w14:textId="08060EC7" w:rsidR="00453FBA" w:rsidRDefault="00453FBA" w:rsidP="00BA106A">
      <w:r>
        <w:br/>
        <w:t>Therefore, allowing the browser to be closed and open anytime anywhere and having the remember me “Working”</w:t>
      </w:r>
    </w:p>
    <w:p w14:paraId="53D2752A" w14:textId="4BE5AEB7" w:rsidR="00453FBA" w:rsidRDefault="00453FBA" w:rsidP="00BA106A"/>
    <w:p w14:paraId="456C6FE2" w14:textId="7426C6F2" w:rsidR="00453FBA" w:rsidRDefault="00453FBA" w:rsidP="00BA106A"/>
    <w:p w14:paraId="0EAB2322" w14:textId="77777777" w:rsidR="00453FBA" w:rsidRDefault="00453FBA">
      <w:r>
        <w:br w:type="page"/>
      </w:r>
    </w:p>
    <w:p w14:paraId="7E0A81E9" w14:textId="4253140A" w:rsidR="00453FBA" w:rsidRDefault="00453FBA" w:rsidP="00453FBA">
      <w:pPr>
        <w:pStyle w:val="Heading1"/>
      </w:pPr>
      <w:r>
        <w:t>Files and folder Structure</w:t>
      </w:r>
    </w:p>
    <w:tbl>
      <w:tblPr>
        <w:tblStyle w:val="TableGrid"/>
        <w:tblpPr w:leftFromText="180" w:rightFromText="180" w:vertAnchor="text" w:horzAnchor="margin" w:tblpY="390"/>
        <w:tblW w:w="5128" w:type="pct"/>
        <w:tblLook w:val="04A0" w:firstRow="1" w:lastRow="0" w:firstColumn="1" w:lastColumn="0" w:noHBand="0" w:noVBand="1"/>
      </w:tblPr>
      <w:tblGrid>
        <w:gridCol w:w="3114"/>
        <w:gridCol w:w="3529"/>
        <w:gridCol w:w="2946"/>
      </w:tblGrid>
      <w:tr w:rsidR="00453FBA" w14:paraId="48B707EB" w14:textId="77777777" w:rsidTr="00453FBA">
        <w:trPr>
          <w:trHeight w:val="544"/>
        </w:trPr>
        <w:tc>
          <w:tcPr>
            <w:tcW w:w="1624" w:type="pct"/>
          </w:tcPr>
          <w:p w14:paraId="220EB67D" w14:textId="26DDD322" w:rsidR="00453FBA" w:rsidRPr="00453FBA" w:rsidRDefault="00453FBA" w:rsidP="00453FBA">
            <w:pPr>
              <w:jc w:val="center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Model</w:t>
            </w:r>
          </w:p>
        </w:tc>
        <w:tc>
          <w:tcPr>
            <w:tcW w:w="1840" w:type="pct"/>
          </w:tcPr>
          <w:p w14:paraId="297B8E63" w14:textId="3E947B12" w:rsidR="00453FBA" w:rsidRPr="00453FBA" w:rsidRDefault="00453FBA" w:rsidP="00453FBA">
            <w:pPr>
              <w:jc w:val="center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View</w:t>
            </w:r>
          </w:p>
        </w:tc>
        <w:tc>
          <w:tcPr>
            <w:tcW w:w="1536" w:type="pct"/>
          </w:tcPr>
          <w:p w14:paraId="04122F8E" w14:textId="5CBE3286" w:rsidR="00453FBA" w:rsidRPr="00453FBA" w:rsidRDefault="00453FBA" w:rsidP="00453FBA">
            <w:pPr>
              <w:jc w:val="center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Controller</w:t>
            </w:r>
          </w:p>
        </w:tc>
      </w:tr>
      <w:tr w:rsidR="00453FBA" w14:paraId="4EEA3D81" w14:textId="77777777" w:rsidTr="00453FBA">
        <w:trPr>
          <w:trHeight w:val="11321"/>
        </w:trPr>
        <w:tc>
          <w:tcPr>
            <w:tcW w:w="1624" w:type="pct"/>
          </w:tcPr>
          <w:p w14:paraId="30B79817" w14:textId="164A1424" w:rsidR="00453FBA" w:rsidRPr="00453FBA" w:rsidRDefault="00453FBA" w:rsidP="00453FBA">
            <w:pPr>
              <w:jc w:val="center"/>
              <w:rPr>
                <w:i/>
                <w:iCs/>
                <w:sz w:val="24"/>
                <w:szCs w:val="24"/>
              </w:rPr>
            </w:pPr>
            <w:r w:rsidRPr="00453FBA">
              <w:rPr>
                <w:i/>
                <w:iCs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32F37714" wp14:editId="2FB0AC0F">
                  <wp:simplePos x="0" y="0"/>
                  <wp:positionH relativeFrom="column">
                    <wp:posOffset>-17269</wp:posOffset>
                  </wp:positionH>
                  <wp:positionV relativeFrom="paragraph">
                    <wp:posOffset>503</wp:posOffset>
                  </wp:positionV>
                  <wp:extent cx="1524213" cy="914528"/>
                  <wp:effectExtent l="0" t="0" r="0" b="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9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40" w:type="pct"/>
          </w:tcPr>
          <w:p w14:paraId="0E527C68" w14:textId="30D8C455" w:rsidR="00453FBA" w:rsidRPr="00453FBA" w:rsidRDefault="00453FBA" w:rsidP="00453FBA">
            <w:pPr>
              <w:jc w:val="center"/>
              <w:rPr>
                <w:i/>
                <w:iCs/>
                <w:sz w:val="24"/>
                <w:szCs w:val="24"/>
              </w:rPr>
            </w:pPr>
            <w:r w:rsidRPr="00453FBA">
              <w:rPr>
                <w:i/>
                <w:iCs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4B15880B" wp14:editId="3A34C3B9">
                  <wp:simplePos x="0" y="0"/>
                  <wp:positionH relativeFrom="column">
                    <wp:posOffset>356293</wp:posOffset>
                  </wp:positionH>
                  <wp:positionV relativeFrom="paragraph">
                    <wp:posOffset>5106983</wp:posOffset>
                  </wp:positionV>
                  <wp:extent cx="1324160" cy="1952898"/>
                  <wp:effectExtent l="0" t="0" r="9525" b="9525"/>
                  <wp:wrapTopAndBottom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160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53FBA">
              <w:rPr>
                <w:i/>
                <w:iCs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6F634092" wp14:editId="12A049A9">
                  <wp:simplePos x="0" y="0"/>
                  <wp:positionH relativeFrom="column">
                    <wp:posOffset>238430</wp:posOffset>
                  </wp:positionH>
                  <wp:positionV relativeFrom="paragraph">
                    <wp:posOffset>124</wp:posOffset>
                  </wp:positionV>
                  <wp:extent cx="1629002" cy="4782217"/>
                  <wp:effectExtent l="0" t="0" r="9525" b="0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002" cy="4782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i/>
                <w:iCs/>
                <w:sz w:val="24"/>
                <w:szCs w:val="24"/>
              </w:rPr>
              <w:t>In ‘</w:t>
            </w:r>
            <w:proofErr w:type="spellStart"/>
            <w:r>
              <w:rPr>
                <w:i/>
                <w:iCs/>
                <w:sz w:val="24"/>
                <w:szCs w:val="24"/>
              </w:rPr>
              <w:t>ProductViews</w:t>
            </w:r>
            <w:proofErr w:type="spellEnd"/>
            <w:r>
              <w:rPr>
                <w:i/>
                <w:iCs/>
                <w:sz w:val="24"/>
                <w:szCs w:val="24"/>
              </w:rPr>
              <w:t>’ Folder</w:t>
            </w:r>
          </w:p>
        </w:tc>
        <w:tc>
          <w:tcPr>
            <w:tcW w:w="1536" w:type="pct"/>
          </w:tcPr>
          <w:p w14:paraId="0D7B514A" w14:textId="366E2011" w:rsidR="00453FBA" w:rsidRPr="00453FBA" w:rsidRDefault="00453FBA" w:rsidP="00453FBA">
            <w:pPr>
              <w:jc w:val="center"/>
              <w:rPr>
                <w:i/>
                <w:iCs/>
                <w:sz w:val="24"/>
                <w:szCs w:val="24"/>
              </w:rPr>
            </w:pPr>
            <w:r w:rsidRPr="00453FBA">
              <w:rPr>
                <w:i/>
                <w:iCs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39D108CA" wp14:editId="0E116A2E">
                  <wp:simplePos x="0" y="0"/>
                  <wp:positionH relativeFrom="column">
                    <wp:posOffset>-29598</wp:posOffset>
                  </wp:positionH>
                  <wp:positionV relativeFrom="paragraph">
                    <wp:posOffset>0</wp:posOffset>
                  </wp:positionV>
                  <wp:extent cx="1733792" cy="981212"/>
                  <wp:effectExtent l="0" t="0" r="0" b="9525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792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61B72F8" w14:textId="770CF62D" w:rsidR="00453FBA" w:rsidRDefault="00453FBA" w:rsidP="00BA106A"/>
    <w:p w14:paraId="474D0433" w14:textId="35F753F5" w:rsidR="008D16A5" w:rsidRDefault="008D16A5" w:rsidP="008D16A5">
      <w:pPr>
        <w:tabs>
          <w:tab w:val="left" w:pos="1290"/>
        </w:tabs>
      </w:pPr>
      <w:r>
        <w:tab/>
      </w:r>
    </w:p>
    <w:p w14:paraId="6C5CBA77" w14:textId="4575DF5D" w:rsidR="008D16A5" w:rsidRDefault="008D16A5" w:rsidP="008D16A5">
      <w:pPr>
        <w:pStyle w:val="Heading1"/>
      </w:pPr>
      <w:r>
        <w:t>List of Extra Features</w:t>
      </w:r>
    </w:p>
    <w:p w14:paraId="5606DC95" w14:textId="77777777" w:rsidR="008D16A5" w:rsidRPr="008D16A5" w:rsidRDefault="008D16A5" w:rsidP="008D16A5"/>
    <w:p w14:paraId="09524E0A" w14:textId="35888178" w:rsidR="008D16A5" w:rsidRPr="008D16A5" w:rsidRDefault="008D16A5" w:rsidP="008D16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31493" w14:paraId="31B8B99A" w14:textId="77777777" w:rsidTr="004E0AEA">
        <w:trPr>
          <w:trHeight w:val="614"/>
        </w:trPr>
        <w:tc>
          <w:tcPr>
            <w:tcW w:w="3116" w:type="dxa"/>
          </w:tcPr>
          <w:p w14:paraId="695BAFED" w14:textId="5E6F08DA" w:rsidR="00731493" w:rsidRPr="00731493" w:rsidRDefault="00731493" w:rsidP="00731493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 w:rsidRPr="00731493">
              <w:rPr>
                <w:b/>
                <w:bCs/>
                <w:i/>
                <w:iCs/>
                <w:sz w:val="24"/>
                <w:szCs w:val="24"/>
              </w:rPr>
              <w:t>Guest</w:t>
            </w:r>
            <w:r>
              <w:rPr>
                <w:b/>
                <w:bCs/>
                <w:i/>
                <w:iCs/>
                <w:sz w:val="24"/>
                <w:szCs w:val="24"/>
              </w:rPr>
              <w:t xml:space="preserve"> - All</w:t>
            </w:r>
          </w:p>
        </w:tc>
        <w:tc>
          <w:tcPr>
            <w:tcW w:w="3117" w:type="dxa"/>
          </w:tcPr>
          <w:p w14:paraId="0B83AB76" w14:textId="77777777" w:rsidR="00731493" w:rsidRDefault="00731493" w:rsidP="00731493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 w:rsidRPr="00731493">
              <w:rPr>
                <w:b/>
                <w:bCs/>
                <w:i/>
                <w:iCs/>
                <w:sz w:val="24"/>
                <w:szCs w:val="24"/>
              </w:rPr>
              <w:t>Customer</w:t>
            </w:r>
          </w:p>
          <w:p w14:paraId="7D790816" w14:textId="669309EB" w:rsidR="00731493" w:rsidRPr="00731493" w:rsidRDefault="004E0AEA" w:rsidP="00731493">
            <w:pPr>
              <w:jc w:val="center"/>
            </w:pPr>
            <w:r>
              <w:t xml:space="preserve">&lt;- </w:t>
            </w:r>
            <w:r>
              <w:t>Inherits all from below</w:t>
            </w:r>
          </w:p>
        </w:tc>
        <w:tc>
          <w:tcPr>
            <w:tcW w:w="3117" w:type="dxa"/>
          </w:tcPr>
          <w:p w14:paraId="037991BC" w14:textId="77777777" w:rsidR="00731493" w:rsidRDefault="00731493" w:rsidP="00731493">
            <w:pPr>
              <w:jc w:val="center"/>
              <w:rPr>
                <w:b/>
                <w:bCs/>
                <w:i/>
                <w:iCs/>
                <w:sz w:val="24"/>
                <w:szCs w:val="24"/>
              </w:rPr>
            </w:pPr>
            <w:r w:rsidRPr="00731493">
              <w:rPr>
                <w:b/>
                <w:bCs/>
                <w:i/>
                <w:iCs/>
                <w:sz w:val="24"/>
                <w:szCs w:val="24"/>
              </w:rPr>
              <w:t>Admin</w:t>
            </w:r>
          </w:p>
          <w:p w14:paraId="273830E6" w14:textId="0E7FBF53" w:rsidR="00731493" w:rsidRPr="00731493" w:rsidRDefault="004E0AEA" w:rsidP="00731493">
            <w:pPr>
              <w:jc w:val="center"/>
            </w:pPr>
            <w:r>
              <w:t xml:space="preserve">&lt;- </w:t>
            </w:r>
            <w:r w:rsidR="00731493">
              <w:t>Inherits all</w:t>
            </w:r>
            <w:r>
              <w:t xml:space="preserve"> from below</w:t>
            </w:r>
          </w:p>
        </w:tc>
      </w:tr>
      <w:tr w:rsidR="00731493" w14:paraId="33C256C8" w14:textId="77777777" w:rsidTr="00731493">
        <w:tc>
          <w:tcPr>
            <w:tcW w:w="3116" w:type="dxa"/>
          </w:tcPr>
          <w:p w14:paraId="16B51ED1" w14:textId="663A540B" w:rsidR="00731493" w:rsidRDefault="00731493" w:rsidP="00731493">
            <w:pPr>
              <w:jc w:val="center"/>
            </w:pP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 xml:space="preserve">Bootstrap </w:t>
            </w:r>
            <w:r>
              <w:rPr>
                <w:rFonts w:ascii="Calibri" w:eastAsia="Times New Roman" w:hAnsi="Calibri" w:cs="Calibri"/>
                <w:color w:val="000000"/>
                <w:lang w:val="en-IE" w:eastAsia="en-IE"/>
              </w:rPr>
              <w:t>–</w:t>
            </w: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 xml:space="preserve"> navbars</w:t>
            </w:r>
            <w:r>
              <w:rPr>
                <w:rFonts w:ascii="Calibri" w:eastAsia="Times New Roman" w:hAnsi="Calibri" w:cs="Calibri"/>
                <w:color w:val="000000"/>
                <w:lang w:val="en-IE" w:eastAsia="en-IE"/>
              </w:rPr>
              <w:t xml:space="preserve"> for logo, control panel and productviews</w:t>
            </w:r>
          </w:p>
        </w:tc>
        <w:tc>
          <w:tcPr>
            <w:tcW w:w="3117" w:type="dxa"/>
          </w:tcPr>
          <w:p w14:paraId="3D6BF18C" w14:textId="0796B5FF" w:rsidR="00731493" w:rsidRDefault="00731493" w:rsidP="00731493">
            <w:pPr>
              <w:jc w:val="center"/>
            </w:pP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>Add to cart from Wishlist</w:t>
            </w:r>
          </w:p>
        </w:tc>
        <w:tc>
          <w:tcPr>
            <w:tcW w:w="3117" w:type="dxa"/>
          </w:tcPr>
          <w:p w14:paraId="711E557B" w14:textId="25407CBC" w:rsidR="00731493" w:rsidRDefault="00731493" w:rsidP="00731493">
            <w:pPr>
              <w:jc w:val="center"/>
            </w:pP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>JavaScript</w:t>
            </w: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IE" w:eastAsia="en-IE"/>
              </w:rPr>
              <w:t>-</w:t>
            </w: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>confirm deleting product</w:t>
            </w:r>
          </w:p>
        </w:tc>
      </w:tr>
      <w:tr w:rsidR="00731493" w14:paraId="79A55653" w14:textId="77777777" w:rsidTr="00973DDE">
        <w:tc>
          <w:tcPr>
            <w:tcW w:w="3116" w:type="dxa"/>
          </w:tcPr>
          <w:p w14:paraId="64AF6BE4" w14:textId="3F78FC6F" w:rsidR="00731493" w:rsidRDefault="00731493" w:rsidP="00731493">
            <w:pPr>
              <w:jc w:val="center"/>
            </w:pP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>Map embed of LIT</w:t>
            </w:r>
            <w:r>
              <w:rPr>
                <w:rFonts w:ascii="Calibri" w:eastAsia="Times New Roman" w:hAnsi="Calibri" w:cs="Calibri"/>
                <w:color w:val="000000"/>
                <w:lang w:val="en-IE" w:eastAsia="en-IE"/>
              </w:rPr>
              <w:t xml:space="preserve"> on index</w:t>
            </w:r>
          </w:p>
        </w:tc>
        <w:tc>
          <w:tcPr>
            <w:tcW w:w="3117" w:type="dxa"/>
            <w:vAlign w:val="bottom"/>
          </w:tcPr>
          <w:p w14:paraId="38CB07DC" w14:textId="2D64A378" w:rsidR="00731493" w:rsidRDefault="00731493" w:rsidP="00731493">
            <w:pPr>
              <w:jc w:val="center"/>
            </w:pP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>Empty all using sessions from Cart</w:t>
            </w:r>
          </w:p>
        </w:tc>
        <w:tc>
          <w:tcPr>
            <w:tcW w:w="3117" w:type="dxa"/>
          </w:tcPr>
          <w:p w14:paraId="5FF94A54" w14:textId="54B72FC9" w:rsidR="00731493" w:rsidRDefault="004E0AEA" w:rsidP="00731493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lang w:val="en-IE" w:eastAsia="en-IE"/>
              </w:rPr>
              <w:t>View</w:t>
            </w: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 xml:space="preserve"> Visitor info</w:t>
            </w:r>
          </w:p>
        </w:tc>
      </w:tr>
      <w:tr w:rsidR="00731493" w14:paraId="72A7B42E" w14:textId="77777777" w:rsidTr="00731493">
        <w:tc>
          <w:tcPr>
            <w:tcW w:w="3116" w:type="dxa"/>
          </w:tcPr>
          <w:p w14:paraId="42E22897" w14:textId="68824AF1" w:rsidR="00731493" w:rsidRDefault="00731493" w:rsidP="00731493">
            <w:pPr>
              <w:jc w:val="center"/>
            </w:pP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 xml:space="preserve">Mail </w:t>
            </w:r>
            <w:proofErr w:type="gramStart"/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>to: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val="en-IE" w:eastAsia="en-IE"/>
              </w:rPr>
              <w:t xml:space="preserve"> connecting to an email</w:t>
            </w:r>
          </w:p>
        </w:tc>
        <w:tc>
          <w:tcPr>
            <w:tcW w:w="3117" w:type="dxa"/>
          </w:tcPr>
          <w:p w14:paraId="793BF13C" w14:textId="13EB4B49" w:rsidR="00731493" w:rsidRDefault="00731493" w:rsidP="00731493">
            <w:pPr>
              <w:jc w:val="center"/>
            </w:pP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>Empty All Wishlist</w:t>
            </w:r>
          </w:p>
        </w:tc>
        <w:tc>
          <w:tcPr>
            <w:tcW w:w="3117" w:type="dxa"/>
          </w:tcPr>
          <w:p w14:paraId="0BA27679" w14:textId="6264FF4F" w:rsidR="00731493" w:rsidRDefault="004E0AEA" w:rsidP="00731493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lang w:val="en-IE" w:eastAsia="en-IE"/>
              </w:rPr>
              <w:t>View</w:t>
            </w: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 xml:space="preserve"> all Order details</w:t>
            </w:r>
          </w:p>
        </w:tc>
      </w:tr>
      <w:tr w:rsidR="00731493" w14:paraId="14BBBD82" w14:textId="77777777" w:rsidTr="00731493">
        <w:tc>
          <w:tcPr>
            <w:tcW w:w="3116" w:type="dxa"/>
          </w:tcPr>
          <w:p w14:paraId="29A240D8" w14:textId="39DF0E91" w:rsidR="00731493" w:rsidRDefault="00731493" w:rsidP="00731493">
            <w:pPr>
              <w:jc w:val="center"/>
            </w:pP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>JavaScript</w:t>
            </w: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val="en-IE" w:eastAsia="en-IE"/>
              </w:rPr>
              <w:t>-</w:t>
            </w: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>Sort Table</w:t>
            </w:r>
            <w:r>
              <w:rPr>
                <w:rFonts w:ascii="Calibri" w:eastAsia="Times New Roman" w:hAnsi="Calibri" w:cs="Calibri"/>
                <w:color w:val="000000"/>
                <w:lang w:val="en-IE" w:eastAsia="en-IE"/>
              </w:rPr>
              <w:t xml:space="preserve"> by header</w:t>
            </w:r>
          </w:p>
        </w:tc>
        <w:tc>
          <w:tcPr>
            <w:tcW w:w="3117" w:type="dxa"/>
          </w:tcPr>
          <w:p w14:paraId="509E6C3E" w14:textId="1C39A904" w:rsidR="00731493" w:rsidRDefault="00731493" w:rsidP="00731493">
            <w:pPr>
              <w:jc w:val="center"/>
            </w:pP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>Hiding</w:t>
            </w: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 xml:space="preserve"> </w:t>
            </w: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>Wishlist</w:t>
            </w: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 xml:space="preserve"> and cart if they are empty</w:t>
            </w:r>
          </w:p>
        </w:tc>
        <w:tc>
          <w:tcPr>
            <w:tcW w:w="3117" w:type="dxa"/>
          </w:tcPr>
          <w:p w14:paraId="4019E139" w14:textId="77777777" w:rsidR="004E0AEA" w:rsidRDefault="004E0AEA" w:rsidP="004E0AEA">
            <w:pPr>
              <w:jc w:val="center"/>
            </w:pPr>
            <w:r>
              <w:t>View All Customers</w:t>
            </w:r>
          </w:p>
          <w:p w14:paraId="68AB7531" w14:textId="3BE22585" w:rsidR="004E0AEA" w:rsidRPr="004E0AEA" w:rsidRDefault="004E0AEA" w:rsidP="004E0AEA">
            <w:pPr>
              <w:jc w:val="center"/>
              <w:rPr>
                <w:rFonts w:ascii="Calibri" w:eastAsia="Times New Roman" w:hAnsi="Calibri" w:cs="Calibri"/>
                <w:color w:val="000000"/>
                <w:lang w:val="en-IE" w:eastAsia="en-IE"/>
              </w:rPr>
            </w:pPr>
            <w:r>
              <w:t>{Stored Procedure}</w:t>
            </w:r>
          </w:p>
        </w:tc>
      </w:tr>
      <w:tr w:rsidR="004E0AEA" w14:paraId="5A0B2A98" w14:textId="77777777" w:rsidTr="00731493">
        <w:tc>
          <w:tcPr>
            <w:tcW w:w="3116" w:type="dxa"/>
          </w:tcPr>
          <w:p w14:paraId="0161DC80" w14:textId="58F6D34A" w:rsidR="004E0AEA" w:rsidRDefault="004E0AEA" w:rsidP="004E0AEA">
            <w:pPr>
              <w:jc w:val="center"/>
            </w:pP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>Pagination</w:t>
            </w:r>
            <w:r>
              <w:rPr>
                <w:rFonts w:ascii="Calibri" w:eastAsia="Times New Roman" w:hAnsi="Calibri" w:cs="Calibri"/>
                <w:color w:val="000000"/>
                <w:lang w:val="en-IE" w:eastAsia="en-IE"/>
              </w:rPr>
              <w:t xml:space="preserve"> on all products</w:t>
            </w:r>
          </w:p>
        </w:tc>
        <w:tc>
          <w:tcPr>
            <w:tcW w:w="3117" w:type="dxa"/>
          </w:tcPr>
          <w:p w14:paraId="2254DDCA" w14:textId="679CCA2C" w:rsidR="004E0AEA" w:rsidRDefault="004E0AEA" w:rsidP="004E0AEA">
            <w:pPr>
              <w:jc w:val="center"/>
            </w:pP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>Creating Order</w:t>
            </w:r>
          </w:p>
        </w:tc>
        <w:tc>
          <w:tcPr>
            <w:tcW w:w="3117" w:type="dxa"/>
          </w:tcPr>
          <w:p w14:paraId="2CCD4635" w14:textId="46F4DA55" w:rsidR="004E0AEA" w:rsidRDefault="004E0AEA" w:rsidP="004E0AEA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lang w:val="en-IE" w:eastAsia="en-IE"/>
              </w:rPr>
              <w:t xml:space="preserve">Search </w:t>
            </w: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>an Order by customer ID</w:t>
            </w:r>
          </w:p>
        </w:tc>
      </w:tr>
      <w:tr w:rsidR="004E0AEA" w14:paraId="4B06FE56" w14:textId="77777777" w:rsidTr="00731493">
        <w:tc>
          <w:tcPr>
            <w:tcW w:w="3116" w:type="dxa"/>
          </w:tcPr>
          <w:p w14:paraId="53F0AC91" w14:textId="77777777" w:rsidR="004E0AEA" w:rsidRDefault="004E0AEA" w:rsidP="004E0AEA">
            <w:pPr>
              <w:jc w:val="center"/>
              <w:rPr>
                <w:rFonts w:ascii="Calibri" w:eastAsia="Times New Roman" w:hAnsi="Calibri" w:cs="Calibri"/>
                <w:color w:val="000000"/>
                <w:lang w:val="en-IE" w:eastAsia="en-IE"/>
              </w:rPr>
            </w:pP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>Title Page</w:t>
            </w:r>
            <w:r>
              <w:rPr>
                <w:rFonts w:ascii="Calibri" w:eastAsia="Times New Roman" w:hAnsi="Calibri" w:cs="Calibri"/>
                <w:color w:val="000000"/>
                <w:lang w:val="en-IE" w:eastAsia="en-IE"/>
              </w:rPr>
              <w:t xml:space="preserve"> :</w:t>
            </w:r>
          </w:p>
          <w:p w14:paraId="4212E0BD" w14:textId="2BD2E039" w:rsidR="004E0AEA" w:rsidRDefault="004E0AEA" w:rsidP="004E0AEA">
            <w:pPr>
              <w:jc w:val="center"/>
              <w:rPr>
                <w:rFonts w:ascii="Calibri" w:eastAsia="Times New Roman" w:hAnsi="Calibri" w:cs="Calibri"/>
                <w:color w:val="000000"/>
                <w:lang w:val="en-IE" w:eastAsia="en-IE"/>
              </w:rPr>
            </w:pPr>
            <w:r>
              <w:rPr>
                <w:rFonts w:ascii="Calibri" w:eastAsia="Times New Roman" w:hAnsi="Calibri" w:cs="Calibri"/>
                <w:color w:val="000000"/>
                <w:lang w:val="en-IE" w:eastAsia="en-IE"/>
              </w:rPr>
              <w:t>Contact info</w:t>
            </w:r>
          </w:p>
          <w:p w14:paraId="796DE869" w14:textId="69449A95" w:rsidR="004E0AEA" w:rsidRDefault="004E0AEA" w:rsidP="004E0AEA">
            <w:pPr>
              <w:jc w:val="center"/>
            </w:pPr>
          </w:p>
        </w:tc>
        <w:tc>
          <w:tcPr>
            <w:tcW w:w="3117" w:type="dxa"/>
          </w:tcPr>
          <w:p w14:paraId="087A0EEA" w14:textId="53C155D7" w:rsidR="004E0AEA" w:rsidRDefault="004E0AEA" w:rsidP="004E0AEA">
            <w:pPr>
              <w:jc w:val="center"/>
            </w:pP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>View Product from Order Details</w:t>
            </w:r>
          </w:p>
        </w:tc>
        <w:tc>
          <w:tcPr>
            <w:tcW w:w="3117" w:type="dxa"/>
          </w:tcPr>
          <w:p w14:paraId="521BCA63" w14:textId="41DA4100" w:rsidR="004E0AEA" w:rsidRDefault="004E0AEA" w:rsidP="004E0AEA">
            <w:pPr>
              <w:jc w:val="center"/>
            </w:pPr>
            <w:r>
              <w:t>View all Product details –</w:t>
            </w:r>
          </w:p>
          <w:p w14:paraId="4D9AE9C5" w14:textId="77C5942E" w:rsidR="004E0AEA" w:rsidRDefault="004E0AEA" w:rsidP="004E0AEA">
            <w:pPr>
              <w:jc w:val="center"/>
            </w:pPr>
            <w:r>
              <w:t>Including Buying Price</w:t>
            </w:r>
          </w:p>
        </w:tc>
      </w:tr>
      <w:tr w:rsidR="00B72484" w14:paraId="1BF09AB8" w14:textId="77777777" w:rsidTr="00731493">
        <w:trPr>
          <w:gridAfter w:val="1"/>
          <w:wAfter w:w="3117" w:type="dxa"/>
        </w:trPr>
        <w:tc>
          <w:tcPr>
            <w:tcW w:w="3116" w:type="dxa"/>
          </w:tcPr>
          <w:p w14:paraId="652D2C00" w14:textId="77777777" w:rsidR="00B72484" w:rsidRDefault="00B72484" w:rsidP="004E0AEA">
            <w:pPr>
              <w:jc w:val="center"/>
              <w:rPr>
                <w:rFonts w:ascii="Calibri" w:eastAsia="Times New Roman" w:hAnsi="Calibri" w:cs="Calibri"/>
                <w:color w:val="000000"/>
                <w:lang w:val="en-IE" w:eastAsia="en-IE"/>
              </w:rPr>
            </w:pP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>Total Visitors</w:t>
            </w:r>
            <w:r>
              <w:rPr>
                <w:rFonts w:ascii="Calibri" w:eastAsia="Times New Roman" w:hAnsi="Calibri" w:cs="Calibri"/>
                <w:color w:val="000000"/>
                <w:lang w:val="en-IE" w:eastAsia="en-IE"/>
              </w:rPr>
              <w:t xml:space="preserve"> count on index</w:t>
            </w:r>
          </w:p>
          <w:p w14:paraId="665805ED" w14:textId="15D3203D" w:rsidR="00B72484" w:rsidRDefault="00B72484" w:rsidP="004E0AEA">
            <w:pPr>
              <w:jc w:val="center"/>
            </w:pPr>
            <w:r>
              <w:t>Storing browser, session id, ip</w:t>
            </w:r>
          </w:p>
        </w:tc>
        <w:tc>
          <w:tcPr>
            <w:tcW w:w="3117" w:type="dxa"/>
          </w:tcPr>
          <w:p w14:paraId="59E84963" w14:textId="17576865" w:rsidR="00B72484" w:rsidRDefault="00B72484" w:rsidP="004E0AEA">
            <w:pPr>
              <w:jc w:val="center"/>
            </w:pPr>
            <w:r>
              <w:t>Cancel an order only if not shipped.</w:t>
            </w:r>
          </w:p>
        </w:tc>
      </w:tr>
      <w:tr w:rsidR="00B72484" w14:paraId="0E12C3A1" w14:textId="77777777" w:rsidTr="00731493">
        <w:trPr>
          <w:gridAfter w:val="1"/>
          <w:wAfter w:w="3117" w:type="dxa"/>
        </w:trPr>
        <w:tc>
          <w:tcPr>
            <w:tcW w:w="3116" w:type="dxa"/>
          </w:tcPr>
          <w:p w14:paraId="73EF9447" w14:textId="757F70E2" w:rsidR="00B72484" w:rsidRDefault="00B72484" w:rsidP="004E0AEA">
            <w:pPr>
              <w:jc w:val="center"/>
            </w:pPr>
            <w:r w:rsidRPr="00731493">
              <w:rPr>
                <w:rFonts w:ascii="Calibri" w:eastAsia="Times New Roman" w:hAnsi="Calibri" w:cs="Calibri"/>
                <w:color w:val="000000"/>
                <w:lang w:val="en-IE" w:eastAsia="en-IE"/>
              </w:rPr>
              <w:t>Hoover and view select product</w:t>
            </w:r>
          </w:p>
        </w:tc>
        <w:tc>
          <w:tcPr>
            <w:tcW w:w="3117" w:type="dxa"/>
          </w:tcPr>
          <w:p w14:paraId="491868D2" w14:textId="0A4E5F9D" w:rsidR="00B72484" w:rsidRDefault="00B72484" w:rsidP="004E0AEA">
            <w:pPr>
              <w:jc w:val="center"/>
            </w:pPr>
            <w:r>
              <w:rPr>
                <w:rFonts w:ascii="Calibri" w:eastAsia="Times New Roman" w:hAnsi="Calibri" w:cs="Calibri"/>
                <w:color w:val="000000"/>
                <w:lang w:val="en-IE" w:eastAsia="en-IE"/>
              </w:rPr>
              <w:t xml:space="preserve">Change add to remove icon if they are in the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IE" w:eastAsia="en-IE"/>
              </w:rPr>
              <w:t>wishlist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IE" w:eastAsia="en-IE"/>
              </w:rPr>
              <w:t xml:space="preserve"> already</w:t>
            </w:r>
          </w:p>
        </w:tc>
      </w:tr>
      <w:tr w:rsidR="00B72484" w14:paraId="39E03320" w14:textId="77777777" w:rsidTr="00731493">
        <w:trPr>
          <w:gridAfter w:val="1"/>
          <w:wAfter w:w="3117" w:type="dxa"/>
        </w:trPr>
        <w:tc>
          <w:tcPr>
            <w:tcW w:w="3116" w:type="dxa"/>
          </w:tcPr>
          <w:p w14:paraId="00E7C199" w14:textId="6977C587" w:rsidR="00B72484" w:rsidRDefault="00B72484" w:rsidP="004E0AEA">
            <w:pPr>
              <w:jc w:val="center"/>
            </w:pPr>
            <w:r>
              <w:t>Hide Buying Price on product</w:t>
            </w:r>
          </w:p>
        </w:tc>
        <w:tc>
          <w:tcPr>
            <w:tcW w:w="3117" w:type="dxa"/>
          </w:tcPr>
          <w:p w14:paraId="05BEED75" w14:textId="77777777" w:rsidR="00B72484" w:rsidRDefault="00B72484" w:rsidP="004E0AEA">
            <w:pPr>
              <w:jc w:val="center"/>
            </w:pPr>
            <w:r>
              <w:t xml:space="preserve">Image </w:t>
            </w:r>
            <w:proofErr w:type="gramStart"/>
            <w:r>
              <w:t>for :</w:t>
            </w:r>
            <w:proofErr w:type="gramEnd"/>
            <w:r>
              <w:t xml:space="preserve"> </w:t>
            </w:r>
          </w:p>
          <w:p w14:paraId="3E3282F3" w14:textId="77777777" w:rsidR="00B72484" w:rsidRDefault="00B72484" w:rsidP="004E0AEA">
            <w:pPr>
              <w:jc w:val="center"/>
            </w:pPr>
            <w:r>
              <w:t>No Search results found,</w:t>
            </w:r>
          </w:p>
          <w:p w14:paraId="0D9833DC" w14:textId="77777777" w:rsidR="00B72484" w:rsidRDefault="00B72484" w:rsidP="004E0AEA">
            <w:pPr>
              <w:jc w:val="center"/>
            </w:pPr>
            <w:r>
              <w:t>Order Placed,</w:t>
            </w:r>
          </w:p>
          <w:p w14:paraId="55FAB058" w14:textId="6A7CD275" w:rsidR="00B72484" w:rsidRDefault="00B72484" w:rsidP="004E0AEA">
            <w:pPr>
              <w:jc w:val="center"/>
            </w:pPr>
            <w:r>
              <w:t xml:space="preserve">Cart </w:t>
            </w:r>
            <w:proofErr w:type="spellStart"/>
            <w:r>
              <w:t>Empied</w:t>
            </w:r>
            <w:proofErr w:type="spellEnd"/>
            <w:r>
              <w:t>.</w:t>
            </w:r>
          </w:p>
        </w:tc>
        <w:bookmarkStart w:id="0" w:name="_GoBack"/>
        <w:bookmarkEnd w:id="0"/>
      </w:tr>
    </w:tbl>
    <w:p w14:paraId="50DB9609" w14:textId="1317AF03" w:rsidR="008D16A5" w:rsidRPr="008D16A5" w:rsidRDefault="008D16A5" w:rsidP="008D16A5"/>
    <w:p w14:paraId="0EA1D478" w14:textId="7160B2EB" w:rsidR="008D16A5" w:rsidRPr="008D16A5" w:rsidRDefault="008D16A5" w:rsidP="008D16A5"/>
    <w:p w14:paraId="25BCCB79" w14:textId="56D69C39" w:rsidR="008D16A5" w:rsidRPr="008D16A5" w:rsidRDefault="008D16A5" w:rsidP="008D16A5"/>
    <w:p w14:paraId="02342A8D" w14:textId="26510FA8" w:rsidR="008D16A5" w:rsidRPr="008D16A5" w:rsidRDefault="008D16A5" w:rsidP="008D16A5"/>
    <w:p w14:paraId="0ED26EDD" w14:textId="39F3BBB3" w:rsidR="008D16A5" w:rsidRPr="008D16A5" w:rsidRDefault="008D16A5" w:rsidP="008D16A5"/>
    <w:p w14:paraId="56748A55" w14:textId="4FEBC395" w:rsidR="008D16A5" w:rsidRPr="008D16A5" w:rsidRDefault="008D16A5" w:rsidP="008D16A5"/>
    <w:p w14:paraId="22BB09C4" w14:textId="7C72677C" w:rsidR="008D16A5" w:rsidRPr="008D16A5" w:rsidRDefault="008D16A5" w:rsidP="008D16A5"/>
    <w:p w14:paraId="4BF90498" w14:textId="2B32217F" w:rsidR="008D16A5" w:rsidRPr="008D16A5" w:rsidRDefault="008D16A5" w:rsidP="008D16A5"/>
    <w:p w14:paraId="3D3BDCA7" w14:textId="3C8CD280" w:rsidR="008D16A5" w:rsidRPr="008D16A5" w:rsidRDefault="008D16A5" w:rsidP="008D16A5"/>
    <w:p w14:paraId="01745E8E" w14:textId="685C3032" w:rsidR="008D16A5" w:rsidRPr="008D16A5" w:rsidRDefault="008D16A5" w:rsidP="008D16A5"/>
    <w:p w14:paraId="33B1DA5D" w14:textId="4912EBD0" w:rsidR="008D16A5" w:rsidRPr="008D16A5" w:rsidRDefault="008D16A5" w:rsidP="008D16A5"/>
    <w:p w14:paraId="75ED7615" w14:textId="31D7F692" w:rsidR="008D16A5" w:rsidRPr="008D16A5" w:rsidRDefault="008D16A5" w:rsidP="008D16A5"/>
    <w:p w14:paraId="451B0B17" w14:textId="39855935" w:rsidR="008D16A5" w:rsidRPr="008D16A5" w:rsidRDefault="008D16A5" w:rsidP="008D16A5"/>
    <w:p w14:paraId="4BBC16A7" w14:textId="09BDDAB0" w:rsidR="008D16A5" w:rsidRPr="008D16A5" w:rsidRDefault="008D16A5" w:rsidP="008D16A5"/>
    <w:p w14:paraId="537B597E" w14:textId="3E252285" w:rsidR="008D16A5" w:rsidRPr="008D16A5" w:rsidRDefault="008D16A5" w:rsidP="008D16A5"/>
    <w:p w14:paraId="31AA29CD" w14:textId="68125D02" w:rsidR="008D16A5" w:rsidRPr="008D16A5" w:rsidRDefault="008D16A5" w:rsidP="008D16A5"/>
    <w:p w14:paraId="23871721" w14:textId="108F1B11" w:rsidR="008D16A5" w:rsidRPr="008D16A5" w:rsidRDefault="008D16A5" w:rsidP="008D16A5"/>
    <w:p w14:paraId="5D0E18FD" w14:textId="00E19C7F" w:rsidR="008D16A5" w:rsidRPr="008D16A5" w:rsidRDefault="008D16A5" w:rsidP="008D16A5"/>
    <w:p w14:paraId="6A3D6DE7" w14:textId="51AE38D8" w:rsidR="008D16A5" w:rsidRPr="008D16A5" w:rsidRDefault="008D16A5" w:rsidP="008D16A5"/>
    <w:p w14:paraId="23C79A6D" w14:textId="3B7C06EA" w:rsidR="008D16A5" w:rsidRPr="008D16A5" w:rsidRDefault="008D16A5" w:rsidP="008D16A5"/>
    <w:p w14:paraId="20220525" w14:textId="542C1084" w:rsidR="008D16A5" w:rsidRPr="008D16A5" w:rsidRDefault="008D16A5" w:rsidP="008D16A5"/>
    <w:p w14:paraId="39827B02" w14:textId="5DB5DA82" w:rsidR="008D16A5" w:rsidRPr="008D16A5" w:rsidRDefault="008D16A5" w:rsidP="008D16A5"/>
    <w:p w14:paraId="248CA4D0" w14:textId="429B9581" w:rsidR="008D16A5" w:rsidRPr="008D16A5" w:rsidRDefault="008D16A5" w:rsidP="008D16A5"/>
    <w:p w14:paraId="65C35CD0" w14:textId="12CC876F" w:rsidR="008D16A5" w:rsidRPr="008D16A5" w:rsidRDefault="008D16A5" w:rsidP="008D16A5"/>
    <w:p w14:paraId="4B746811" w14:textId="4BC93D99" w:rsidR="008D16A5" w:rsidRPr="008D16A5" w:rsidRDefault="008D16A5" w:rsidP="008D16A5"/>
    <w:p w14:paraId="024D063B" w14:textId="5FF4AB45" w:rsidR="008D16A5" w:rsidRPr="008D16A5" w:rsidRDefault="008D16A5" w:rsidP="008D16A5"/>
    <w:p w14:paraId="485B6BDB" w14:textId="76458FB7" w:rsidR="008D16A5" w:rsidRPr="008D16A5" w:rsidRDefault="008D16A5" w:rsidP="008D16A5"/>
    <w:p w14:paraId="65A7538B" w14:textId="5F3CE345" w:rsidR="008D16A5" w:rsidRPr="008D16A5" w:rsidRDefault="008D16A5" w:rsidP="008D16A5"/>
    <w:p w14:paraId="3DE7BDDC" w14:textId="7E6B7B0F" w:rsidR="008D16A5" w:rsidRPr="008D16A5" w:rsidRDefault="008D16A5" w:rsidP="008D16A5"/>
    <w:p w14:paraId="7C5CDBFE" w14:textId="11708EB2" w:rsidR="008D16A5" w:rsidRPr="008D16A5" w:rsidRDefault="008D16A5" w:rsidP="008D16A5"/>
    <w:p w14:paraId="261EFA0A" w14:textId="0D6B0E07" w:rsidR="008D16A5" w:rsidRPr="008D16A5" w:rsidRDefault="008D16A5" w:rsidP="008D16A5"/>
    <w:p w14:paraId="5F05E574" w14:textId="004074DA" w:rsidR="008D16A5" w:rsidRPr="008D16A5" w:rsidRDefault="008D16A5" w:rsidP="008D16A5"/>
    <w:p w14:paraId="43CF7D47" w14:textId="0A05DB79" w:rsidR="008D16A5" w:rsidRPr="008D16A5" w:rsidRDefault="008D16A5" w:rsidP="008D16A5"/>
    <w:p w14:paraId="1DC1682E" w14:textId="1FC68188" w:rsidR="008D16A5" w:rsidRPr="008D16A5" w:rsidRDefault="008D16A5" w:rsidP="008D16A5"/>
    <w:p w14:paraId="1D640990" w14:textId="21CF93E9" w:rsidR="008D16A5" w:rsidRPr="008D16A5" w:rsidRDefault="008D16A5" w:rsidP="008D16A5"/>
    <w:p w14:paraId="336A06C5" w14:textId="05928518" w:rsidR="008D16A5" w:rsidRPr="008D16A5" w:rsidRDefault="008D16A5" w:rsidP="008D16A5"/>
    <w:p w14:paraId="61088ECE" w14:textId="205B71AB" w:rsidR="008D16A5" w:rsidRPr="008D16A5" w:rsidRDefault="008D16A5" w:rsidP="008D16A5"/>
    <w:p w14:paraId="6F24781F" w14:textId="652136A5" w:rsidR="008D16A5" w:rsidRPr="008D16A5" w:rsidRDefault="008D16A5" w:rsidP="008D16A5"/>
    <w:p w14:paraId="463A3BAC" w14:textId="43100642" w:rsidR="008D16A5" w:rsidRPr="008D16A5" w:rsidRDefault="008D16A5" w:rsidP="008D16A5"/>
    <w:p w14:paraId="58CCE479" w14:textId="4765CF45" w:rsidR="008D16A5" w:rsidRPr="008D16A5" w:rsidRDefault="008D16A5" w:rsidP="008D16A5"/>
    <w:p w14:paraId="27CD77B0" w14:textId="10756AD0" w:rsidR="008D16A5" w:rsidRPr="008D16A5" w:rsidRDefault="008D16A5" w:rsidP="008D16A5"/>
    <w:p w14:paraId="038F792B" w14:textId="322824AA" w:rsidR="008D16A5" w:rsidRPr="008D16A5" w:rsidRDefault="008D16A5" w:rsidP="008D16A5"/>
    <w:p w14:paraId="49135085" w14:textId="0504D217" w:rsidR="008D16A5" w:rsidRPr="008D16A5" w:rsidRDefault="008D16A5" w:rsidP="008D16A5"/>
    <w:p w14:paraId="24FC72AE" w14:textId="77777777" w:rsidR="008D16A5" w:rsidRPr="008D16A5" w:rsidRDefault="008D16A5" w:rsidP="008D16A5"/>
    <w:sectPr w:rsidR="008D16A5" w:rsidRPr="008D16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38AEB5" w14:textId="77777777" w:rsidR="009A4AA3" w:rsidRDefault="009A4AA3" w:rsidP="00453FBA">
      <w:r>
        <w:separator/>
      </w:r>
    </w:p>
  </w:endnote>
  <w:endnote w:type="continuationSeparator" w:id="0">
    <w:p w14:paraId="5B0B5B14" w14:textId="77777777" w:rsidR="009A4AA3" w:rsidRDefault="009A4AA3" w:rsidP="00453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3C8CD6" w14:textId="77777777" w:rsidR="009A4AA3" w:rsidRDefault="009A4AA3" w:rsidP="00453FBA">
      <w:r>
        <w:separator/>
      </w:r>
    </w:p>
  </w:footnote>
  <w:footnote w:type="continuationSeparator" w:id="0">
    <w:p w14:paraId="2CFAD64F" w14:textId="77777777" w:rsidR="009A4AA3" w:rsidRDefault="009A4AA3" w:rsidP="00453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419"/>
    <w:rsid w:val="00453FBA"/>
    <w:rsid w:val="004E0AEA"/>
    <w:rsid w:val="005E0419"/>
    <w:rsid w:val="00645252"/>
    <w:rsid w:val="006D3D74"/>
    <w:rsid w:val="00731493"/>
    <w:rsid w:val="0083569A"/>
    <w:rsid w:val="008D16A5"/>
    <w:rsid w:val="009A4AA3"/>
    <w:rsid w:val="00A9204E"/>
    <w:rsid w:val="00AD1966"/>
    <w:rsid w:val="00B72484"/>
    <w:rsid w:val="00BA106A"/>
    <w:rsid w:val="00F27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DC238"/>
  <w15:chartTrackingRefBased/>
  <w15:docId w15:val="{084AF026-B92C-4DB0-8500-917928121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Spacing">
    <w:name w:val="No Spacing"/>
    <w:uiPriority w:val="1"/>
    <w:qFormat/>
    <w:rsid w:val="00AD1966"/>
  </w:style>
  <w:style w:type="table" w:styleId="TableGrid">
    <w:name w:val="Table Grid"/>
    <w:basedOn w:val="TableNormal"/>
    <w:uiPriority w:val="39"/>
    <w:rsid w:val="00AD19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305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than%20Roddy\AppData\Local\Microsoft\Office\16.0\DTS\en-US%7b022DED0F-66F7-4106-AC6F-BC825932E44D%7d\%7b52E01063-74AB-4B41-875A-6F2E726A1903%7dtf02786999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{52E01063-74AB-4B41-875A-6F2E726A1903}tf02786999</Template>
  <TotalTime>70</TotalTime>
  <Pages>7</Pages>
  <Words>332</Words>
  <Characters>1898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Log in Details</vt:lpstr>
      <vt:lpstr>Excel Template</vt:lpstr>
      <vt:lpstr>/ER Diagram</vt:lpstr>
      <vt:lpstr>Known Errors/Bugs</vt:lpstr>
      <vt:lpstr>Files and folder Structure</vt:lpstr>
      <vt:lpstr>List of Extra Features</vt:lpstr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K00212118</cp:lastModifiedBy>
  <cp:revision>3</cp:revision>
  <dcterms:created xsi:type="dcterms:W3CDTF">2020-02-08T12:42:00Z</dcterms:created>
  <dcterms:modified xsi:type="dcterms:W3CDTF">2020-02-08T14:11:00Z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